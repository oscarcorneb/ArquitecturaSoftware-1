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Heading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yperlink"/>
            <w:rFonts w:cs="Book Antiqua"/>
            <w:noProof/>
          </w:rPr>
          <w:t>1.</w:t>
        </w:r>
        <w:r w:rsidR="00670299" w:rsidRPr="00716272">
          <w:rPr>
            <w:b w:val="0"/>
            <w:bCs w:val="0"/>
            <w:caps w:val="0"/>
            <w:noProof/>
            <w:sz w:val="22"/>
            <w:szCs w:val="22"/>
            <w:lang w:eastAsia="es-ES"/>
          </w:rPr>
          <w:tab/>
        </w:r>
        <w:r w:rsidR="00670299" w:rsidRPr="00C95A39">
          <w:rPr>
            <w:rStyle w:val="Hyperlink"/>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A04463">
      <w:pPr>
        <w:pStyle w:val="TOC2"/>
        <w:tabs>
          <w:tab w:val="left" w:pos="960"/>
          <w:tab w:val="right" w:leader="dot" w:pos="9628"/>
        </w:tabs>
        <w:rPr>
          <w:smallCaps w:val="0"/>
          <w:noProof/>
          <w:sz w:val="22"/>
          <w:szCs w:val="22"/>
          <w:lang w:eastAsia="es-ES"/>
        </w:rPr>
      </w:pPr>
      <w:hyperlink w:anchor="_Toc59650526" w:history="1">
        <w:r w:rsidR="00670299" w:rsidRPr="00C95A39">
          <w:rPr>
            <w:rStyle w:val="Hyperlink"/>
            <w:rFonts w:cs="Book Antiqua"/>
            <w:noProof/>
          </w:rPr>
          <w:t>1.1.</w:t>
        </w:r>
        <w:r w:rsidR="00670299" w:rsidRPr="00716272">
          <w:rPr>
            <w:smallCap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A04463">
      <w:pPr>
        <w:pStyle w:val="TOC2"/>
        <w:tabs>
          <w:tab w:val="left" w:pos="960"/>
          <w:tab w:val="right" w:leader="dot" w:pos="9628"/>
        </w:tabs>
        <w:rPr>
          <w:smallCaps w:val="0"/>
          <w:noProof/>
          <w:sz w:val="22"/>
          <w:szCs w:val="22"/>
          <w:lang w:eastAsia="es-ES"/>
        </w:rPr>
      </w:pPr>
      <w:hyperlink w:anchor="_Toc59650527" w:history="1">
        <w:r w:rsidR="00670299" w:rsidRPr="00C95A39">
          <w:rPr>
            <w:rStyle w:val="Hyperlink"/>
            <w:rFonts w:cs="Book Antiqua"/>
            <w:noProof/>
          </w:rPr>
          <w:t>1.2.</w:t>
        </w:r>
        <w:r w:rsidR="00670299" w:rsidRPr="00716272">
          <w:rPr>
            <w:smallCaps w:val="0"/>
            <w:noProof/>
            <w:sz w:val="22"/>
            <w:szCs w:val="22"/>
            <w:lang w:eastAsia="es-ES"/>
          </w:rPr>
          <w:tab/>
        </w:r>
        <w:r w:rsidR="00670299" w:rsidRPr="00C95A39">
          <w:rPr>
            <w:rStyle w:val="Hyperlink"/>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A04463">
      <w:pPr>
        <w:pStyle w:val="TOC2"/>
        <w:tabs>
          <w:tab w:val="left" w:pos="960"/>
          <w:tab w:val="right" w:leader="dot" w:pos="9628"/>
        </w:tabs>
        <w:rPr>
          <w:smallCaps w:val="0"/>
          <w:noProof/>
          <w:sz w:val="22"/>
          <w:szCs w:val="22"/>
          <w:lang w:eastAsia="es-ES"/>
        </w:rPr>
      </w:pPr>
      <w:hyperlink w:anchor="_Toc59650528" w:history="1">
        <w:r w:rsidR="00670299" w:rsidRPr="00C95A39">
          <w:rPr>
            <w:rStyle w:val="Hyperlink"/>
            <w:rFonts w:cs="Book Antiqua"/>
            <w:noProof/>
          </w:rPr>
          <w:t>1.3.</w:t>
        </w:r>
        <w:r w:rsidR="00670299" w:rsidRPr="00716272">
          <w:rPr>
            <w:smallCaps w:val="0"/>
            <w:noProof/>
            <w:sz w:val="22"/>
            <w:szCs w:val="22"/>
            <w:lang w:eastAsia="es-ES"/>
          </w:rPr>
          <w:tab/>
        </w:r>
        <w:r w:rsidR="00670299" w:rsidRPr="00C95A39">
          <w:rPr>
            <w:rStyle w:val="Hyperlink"/>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A04463">
      <w:pPr>
        <w:pStyle w:val="TOC2"/>
        <w:tabs>
          <w:tab w:val="left" w:pos="960"/>
          <w:tab w:val="right" w:leader="dot" w:pos="9628"/>
        </w:tabs>
        <w:rPr>
          <w:smallCaps w:val="0"/>
          <w:noProof/>
          <w:sz w:val="22"/>
          <w:szCs w:val="22"/>
          <w:lang w:eastAsia="es-ES"/>
        </w:rPr>
      </w:pPr>
      <w:hyperlink w:anchor="_Toc59650529" w:history="1">
        <w:r w:rsidR="00670299" w:rsidRPr="00C95A39">
          <w:rPr>
            <w:rStyle w:val="Hyperlink"/>
            <w:rFonts w:cs="Book Antiqua"/>
            <w:noProof/>
          </w:rPr>
          <w:t>1.4.</w:t>
        </w:r>
        <w:r w:rsidR="00670299" w:rsidRPr="00716272">
          <w:rPr>
            <w:smallCap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30" w:history="1">
        <w:r w:rsidR="00670299" w:rsidRPr="00C95A39">
          <w:rPr>
            <w:rStyle w:val="Hyperlink"/>
            <w:rFonts w:cs="Book Antiqua"/>
            <w:noProof/>
          </w:rPr>
          <w:t>2.</w:t>
        </w:r>
        <w:r w:rsidR="00670299" w:rsidRPr="00716272">
          <w:rPr>
            <w:b w:val="0"/>
            <w:bCs w:val="0"/>
            <w:caps w:val="0"/>
            <w:noProof/>
            <w:sz w:val="22"/>
            <w:szCs w:val="22"/>
            <w:lang w:eastAsia="es-ES"/>
          </w:rPr>
          <w:tab/>
        </w:r>
        <w:r w:rsidR="00670299" w:rsidRPr="00C95A39">
          <w:rPr>
            <w:rStyle w:val="Hyperlink"/>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A04463">
      <w:pPr>
        <w:pStyle w:val="TOC2"/>
        <w:tabs>
          <w:tab w:val="left" w:pos="960"/>
          <w:tab w:val="right" w:leader="dot" w:pos="9628"/>
        </w:tabs>
        <w:rPr>
          <w:smallCaps w:val="0"/>
          <w:noProof/>
          <w:sz w:val="22"/>
          <w:szCs w:val="22"/>
          <w:lang w:eastAsia="es-ES"/>
        </w:rPr>
      </w:pPr>
      <w:hyperlink w:anchor="_Toc59650531" w:history="1">
        <w:r w:rsidR="00670299" w:rsidRPr="00C95A39">
          <w:rPr>
            <w:rStyle w:val="Hyperlink"/>
            <w:rFonts w:cs="Book Antiqua"/>
            <w:noProof/>
          </w:rPr>
          <w:t>2.1.</w:t>
        </w:r>
        <w:r w:rsidR="00670299" w:rsidRPr="00716272">
          <w:rPr>
            <w:smallCaps w:val="0"/>
            <w:noProof/>
            <w:sz w:val="22"/>
            <w:szCs w:val="22"/>
            <w:lang w:eastAsia="es-ES"/>
          </w:rPr>
          <w:tab/>
        </w:r>
        <w:r w:rsidR="00670299" w:rsidRPr="00C95A39">
          <w:rPr>
            <w:rStyle w:val="Hyperlink"/>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32" w:history="1">
        <w:r w:rsidR="00670299" w:rsidRPr="00C95A39">
          <w:rPr>
            <w:rStyle w:val="Hyperlink"/>
            <w:rFonts w:cs="Book Antiqua"/>
            <w:noProof/>
          </w:rPr>
          <w:t>2.2.1.</w:t>
        </w:r>
        <w:r w:rsidR="00670299" w:rsidRPr="00716272">
          <w:rPr>
            <w:i w:val="0"/>
            <w:iCs w:val="0"/>
            <w:noProof/>
            <w:sz w:val="22"/>
            <w:szCs w:val="22"/>
            <w:lang w:eastAsia="es-ES"/>
          </w:rPr>
          <w:tab/>
        </w:r>
        <w:r w:rsidR="00670299" w:rsidRPr="00C95A39">
          <w:rPr>
            <w:rStyle w:val="Hyperlink"/>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33" w:history="1">
        <w:r w:rsidR="00670299" w:rsidRPr="00C95A39">
          <w:rPr>
            <w:rStyle w:val="Hyperlink"/>
            <w:rFonts w:cs="Book Antiqua"/>
            <w:noProof/>
          </w:rPr>
          <w:t>2.2.2.</w:t>
        </w:r>
        <w:r w:rsidR="00670299" w:rsidRPr="00716272">
          <w:rPr>
            <w:i w:val="0"/>
            <w:iC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34" w:history="1">
        <w:r w:rsidR="00670299" w:rsidRPr="00C95A39">
          <w:rPr>
            <w:rStyle w:val="Hyperlink"/>
            <w:rFonts w:cs="Book Antiqua"/>
            <w:noProof/>
          </w:rPr>
          <w:t>2.2.3.</w:t>
        </w:r>
        <w:r w:rsidR="00670299" w:rsidRPr="00716272">
          <w:rPr>
            <w:i w:val="0"/>
            <w:iC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35" w:history="1">
        <w:r w:rsidR="00670299" w:rsidRPr="00C95A39">
          <w:rPr>
            <w:rStyle w:val="Hyperlink"/>
            <w:rFonts w:cs="Book Antiqua"/>
            <w:noProof/>
          </w:rPr>
          <w:t>2.2.4.</w:t>
        </w:r>
        <w:r w:rsidR="00670299" w:rsidRPr="00716272">
          <w:rPr>
            <w:i w:val="0"/>
            <w:iCs w:val="0"/>
            <w:noProof/>
            <w:sz w:val="22"/>
            <w:szCs w:val="22"/>
            <w:lang w:eastAsia="es-ES"/>
          </w:rPr>
          <w:tab/>
        </w:r>
        <w:r w:rsidR="00670299" w:rsidRPr="00C95A39">
          <w:rPr>
            <w:rStyle w:val="Hyperlink"/>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A04463">
      <w:pPr>
        <w:pStyle w:val="TOC2"/>
        <w:tabs>
          <w:tab w:val="left" w:pos="960"/>
          <w:tab w:val="right" w:leader="dot" w:pos="9628"/>
        </w:tabs>
        <w:rPr>
          <w:smallCaps w:val="0"/>
          <w:noProof/>
          <w:sz w:val="22"/>
          <w:szCs w:val="22"/>
          <w:lang w:eastAsia="es-ES"/>
        </w:rPr>
      </w:pPr>
      <w:hyperlink w:anchor="_Toc59650536" w:history="1">
        <w:r w:rsidR="00670299" w:rsidRPr="00C95A39">
          <w:rPr>
            <w:rStyle w:val="Hyperlink"/>
            <w:rFonts w:cs="Book Antiqua"/>
            <w:noProof/>
          </w:rPr>
          <w:t>2.2.</w:t>
        </w:r>
        <w:r w:rsidR="00670299" w:rsidRPr="00716272">
          <w:rPr>
            <w:smallCaps w:val="0"/>
            <w:noProof/>
            <w:sz w:val="22"/>
            <w:szCs w:val="22"/>
            <w:lang w:eastAsia="es-ES"/>
          </w:rPr>
          <w:tab/>
        </w:r>
        <w:r w:rsidR="00670299" w:rsidRPr="00C95A39">
          <w:rPr>
            <w:rStyle w:val="Hyperlink"/>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37" w:history="1">
        <w:r w:rsidR="00670299" w:rsidRPr="00C95A39">
          <w:rPr>
            <w:rStyle w:val="Hyperlink"/>
            <w:rFonts w:cs="Book Antiqua"/>
            <w:noProof/>
          </w:rPr>
          <w:t>3.</w:t>
        </w:r>
        <w:r w:rsidR="00670299" w:rsidRPr="00716272">
          <w:rPr>
            <w:b w:val="0"/>
            <w:bCs w:val="0"/>
            <w:caps w:val="0"/>
            <w:noProof/>
            <w:sz w:val="22"/>
            <w:szCs w:val="22"/>
            <w:lang w:eastAsia="es-ES"/>
          </w:rPr>
          <w:tab/>
        </w:r>
        <w:r w:rsidR="00670299" w:rsidRPr="00C95A39">
          <w:rPr>
            <w:rStyle w:val="Hyperlink"/>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A04463">
      <w:pPr>
        <w:pStyle w:val="TOC2"/>
        <w:tabs>
          <w:tab w:val="left" w:pos="960"/>
          <w:tab w:val="right" w:leader="dot" w:pos="9628"/>
        </w:tabs>
        <w:rPr>
          <w:smallCaps w:val="0"/>
          <w:noProof/>
          <w:sz w:val="22"/>
          <w:szCs w:val="22"/>
          <w:lang w:eastAsia="es-ES"/>
        </w:rPr>
      </w:pPr>
      <w:hyperlink w:anchor="_Toc59650538" w:history="1">
        <w:r w:rsidR="00670299" w:rsidRPr="00C95A39">
          <w:rPr>
            <w:rStyle w:val="Hyperlink"/>
            <w:rFonts w:cs="Book Antiqua"/>
            <w:noProof/>
          </w:rPr>
          <w:t>3.1.</w:t>
        </w:r>
        <w:r w:rsidR="00670299" w:rsidRPr="00716272">
          <w:rPr>
            <w:smallCaps w:val="0"/>
            <w:noProof/>
            <w:sz w:val="22"/>
            <w:szCs w:val="22"/>
            <w:lang w:eastAsia="es-ES"/>
          </w:rPr>
          <w:tab/>
        </w:r>
        <w:r w:rsidR="00670299" w:rsidRPr="00C95A39">
          <w:rPr>
            <w:rStyle w:val="Hyperlink"/>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A04463">
      <w:pPr>
        <w:pStyle w:val="TOC2"/>
        <w:tabs>
          <w:tab w:val="left" w:pos="960"/>
          <w:tab w:val="right" w:leader="dot" w:pos="9628"/>
        </w:tabs>
        <w:rPr>
          <w:smallCaps w:val="0"/>
          <w:noProof/>
          <w:sz w:val="22"/>
          <w:szCs w:val="22"/>
          <w:lang w:eastAsia="es-ES"/>
        </w:rPr>
      </w:pPr>
      <w:hyperlink w:anchor="_Toc59650539" w:history="1">
        <w:r w:rsidR="00670299" w:rsidRPr="00C95A39">
          <w:rPr>
            <w:rStyle w:val="Hyperlink"/>
            <w:rFonts w:cs="Book Antiqua"/>
            <w:noProof/>
          </w:rPr>
          <w:t>3.2.</w:t>
        </w:r>
        <w:r w:rsidR="00670299" w:rsidRPr="00716272">
          <w:rPr>
            <w:smallCaps w:val="0"/>
            <w:noProof/>
            <w:sz w:val="22"/>
            <w:szCs w:val="22"/>
            <w:lang w:eastAsia="es-ES"/>
          </w:rPr>
          <w:tab/>
        </w:r>
        <w:r w:rsidR="00670299" w:rsidRPr="00C95A39">
          <w:rPr>
            <w:rStyle w:val="Hyperlink"/>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A04463">
      <w:pPr>
        <w:pStyle w:val="TOC2"/>
        <w:tabs>
          <w:tab w:val="left" w:pos="960"/>
          <w:tab w:val="right" w:leader="dot" w:pos="9628"/>
        </w:tabs>
        <w:rPr>
          <w:smallCaps w:val="0"/>
          <w:noProof/>
          <w:sz w:val="22"/>
          <w:szCs w:val="22"/>
          <w:lang w:eastAsia="es-ES"/>
        </w:rPr>
      </w:pPr>
      <w:hyperlink w:anchor="_Toc59650540" w:history="1">
        <w:r w:rsidR="00670299" w:rsidRPr="00C95A39">
          <w:rPr>
            <w:rStyle w:val="Hyperlink"/>
            <w:rFonts w:cs="Book Antiqua"/>
            <w:noProof/>
          </w:rPr>
          <w:t>3.3.</w:t>
        </w:r>
        <w:r w:rsidR="00670299" w:rsidRPr="00716272">
          <w:rPr>
            <w:smallCaps w:val="0"/>
            <w:noProof/>
            <w:sz w:val="22"/>
            <w:szCs w:val="22"/>
            <w:lang w:eastAsia="es-ES"/>
          </w:rPr>
          <w:tab/>
        </w:r>
        <w:r w:rsidR="00670299" w:rsidRPr="00C95A39">
          <w:rPr>
            <w:rStyle w:val="Hyperlink"/>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41" w:history="1">
        <w:r w:rsidR="00670299" w:rsidRPr="00C95A39">
          <w:rPr>
            <w:rStyle w:val="Hyperlink"/>
            <w:rFonts w:cs="Book Antiqua"/>
            <w:noProof/>
          </w:rPr>
          <w:t>4.</w:t>
        </w:r>
        <w:r w:rsidR="00670299" w:rsidRPr="00716272">
          <w:rPr>
            <w:b w:val="0"/>
            <w:bCs w:val="0"/>
            <w:caps w:val="0"/>
            <w:noProof/>
            <w:sz w:val="22"/>
            <w:szCs w:val="22"/>
            <w:lang w:eastAsia="es-ES"/>
          </w:rPr>
          <w:tab/>
        </w:r>
        <w:r w:rsidR="00670299" w:rsidRPr="00C95A39">
          <w:rPr>
            <w:rStyle w:val="Hyperlink"/>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A04463">
      <w:pPr>
        <w:pStyle w:val="TOC2"/>
        <w:tabs>
          <w:tab w:val="left" w:pos="960"/>
          <w:tab w:val="right" w:leader="dot" w:pos="9628"/>
        </w:tabs>
        <w:rPr>
          <w:smallCaps w:val="0"/>
          <w:noProof/>
          <w:sz w:val="22"/>
          <w:szCs w:val="22"/>
          <w:lang w:eastAsia="es-ES"/>
        </w:rPr>
      </w:pPr>
      <w:hyperlink w:anchor="_Toc59650542" w:history="1">
        <w:r w:rsidR="00670299" w:rsidRPr="00C95A39">
          <w:rPr>
            <w:rStyle w:val="Hyperlink"/>
            <w:rFonts w:cs="Book Antiqua"/>
            <w:noProof/>
          </w:rPr>
          <w:t>4.1.</w:t>
        </w:r>
        <w:r w:rsidR="00670299" w:rsidRPr="00716272">
          <w:rPr>
            <w:smallCaps w:val="0"/>
            <w:noProof/>
            <w:sz w:val="22"/>
            <w:szCs w:val="22"/>
            <w:lang w:eastAsia="es-ES"/>
          </w:rPr>
          <w:tab/>
        </w:r>
        <w:r w:rsidR="00670299" w:rsidRPr="00C95A39">
          <w:rPr>
            <w:rStyle w:val="Hyperlink"/>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A04463">
      <w:pPr>
        <w:pStyle w:val="TOC2"/>
        <w:tabs>
          <w:tab w:val="left" w:pos="960"/>
          <w:tab w:val="right" w:leader="dot" w:pos="9628"/>
        </w:tabs>
        <w:rPr>
          <w:smallCaps w:val="0"/>
          <w:noProof/>
          <w:sz w:val="22"/>
          <w:szCs w:val="22"/>
          <w:lang w:eastAsia="es-ES"/>
        </w:rPr>
      </w:pPr>
      <w:hyperlink w:anchor="_Toc59650543" w:history="1">
        <w:r w:rsidR="00670299" w:rsidRPr="00C95A39">
          <w:rPr>
            <w:rStyle w:val="Hyperlink"/>
            <w:rFonts w:cs="Book Antiqua"/>
            <w:noProof/>
          </w:rPr>
          <w:t>4.2.</w:t>
        </w:r>
        <w:r w:rsidR="00670299" w:rsidRPr="00716272">
          <w:rPr>
            <w:smallCaps w:val="0"/>
            <w:noProof/>
            <w:sz w:val="22"/>
            <w:szCs w:val="22"/>
            <w:lang w:eastAsia="es-ES"/>
          </w:rPr>
          <w:tab/>
        </w:r>
        <w:r w:rsidR="00670299" w:rsidRPr="00C95A39">
          <w:rPr>
            <w:rStyle w:val="Hyperlink"/>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44" w:history="1">
        <w:r w:rsidR="00670299" w:rsidRPr="00C95A39">
          <w:rPr>
            <w:rStyle w:val="Hyperlink"/>
            <w:rFonts w:cs="Calibri"/>
            <w:noProof/>
          </w:rPr>
          <w:t>4.2.1.</w:t>
        </w:r>
        <w:r w:rsidR="00670299" w:rsidRPr="00716272">
          <w:rPr>
            <w:i w:val="0"/>
            <w:iCs w:val="0"/>
            <w:noProof/>
            <w:sz w:val="22"/>
            <w:szCs w:val="22"/>
            <w:lang w:eastAsia="es-ES"/>
          </w:rPr>
          <w:tab/>
        </w:r>
        <w:r w:rsidR="00670299" w:rsidRPr="00C95A39">
          <w:rPr>
            <w:rStyle w:val="Hyperlink"/>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45" w:history="1">
        <w:r w:rsidR="00670299" w:rsidRPr="00C95A39">
          <w:rPr>
            <w:rStyle w:val="Hyperlink"/>
            <w:rFonts w:cs="Calibri"/>
            <w:noProof/>
          </w:rPr>
          <w:t>4.2.2.</w:t>
        </w:r>
        <w:r w:rsidR="00670299" w:rsidRPr="00716272">
          <w:rPr>
            <w:i w:val="0"/>
            <w:iCs w:val="0"/>
            <w:noProof/>
            <w:sz w:val="22"/>
            <w:szCs w:val="22"/>
            <w:lang w:eastAsia="es-ES"/>
          </w:rPr>
          <w:tab/>
        </w:r>
        <w:r w:rsidR="00670299" w:rsidRPr="00C95A39">
          <w:rPr>
            <w:rStyle w:val="Hyperlink"/>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46" w:history="1">
        <w:r w:rsidR="00670299" w:rsidRPr="00C95A39">
          <w:rPr>
            <w:rStyle w:val="Hyperlink"/>
            <w:rFonts w:cs="Calibri"/>
            <w:noProof/>
          </w:rPr>
          <w:t>4.2.3.</w:t>
        </w:r>
        <w:r w:rsidR="00670299" w:rsidRPr="00716272">
          <w:rPr>
            <w:i w:val="0"/>
            <w:iCs w:val="0"/>
            <w:noProof/>
            <w:sz w:val="22"/>
            <w:szCs w:val="22"/>
            <w:lang w:eastAsia="es-ES"/>
          </w:rPr>
          <w:tab/>
        </w:r>
        <w:r w:rsidR="00670299" w:rsidRPr="00C95A39">
          <w:rPr>
            <w:rStyle w:val="Hyperlink"/>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47" w:history="1">
        <w:r w:rsidR="00670299" w:rsidRPr="00C95A39">
          <w:rPr>
            <w:rStyle w:val="Hyperlink"/>
            <w:rFonts w:cs="Book Antiqua"/>
            <w:noProof/>
          </w:rPr>
          <w:t>5.</w:t>
        </w:r>
        <w:r w:rsidR="00670299" w:rsidRPr="00716272">
          <w:rPr>
            <w:b w:val="0"/>
            <w:bCs w:val="0"/>
            <w:caps w:val="0"/>
            <w:noProof/>
            <w:sz w:val="22"/>
            <w:szCs w:val="22"/>
            <w:lang w:eastAsia="es-ES"/>
          </w:rPr>
          <w:tab/>
        </w:r>
        <w:r w:rsidR="00670299" w:rsidRPr="00C95A39">
          <w:rPr>
            <w:rStyle w:val="Hyperlink"/>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A04463">
      <w:pPr>
        <w:pStyle w:val="TOC2"/>
        <w:tabs>
          <w:tab w:val="left" w:pos="960"/>
          <w:tab w:val="right" w:leader="dot" w:pos="9628"/>
        </w:tabs>
        <w:rPr>
          <w:smallCaps w:val="0"/>
          <w:noProof/>
          <w:sz w:val="22"/>
          <w:szCs w:val="22"/>
          <w:lang w:eastAsia="es-ES"/>
        </w:rPr>
      </w:pPr>
      <w:hyperlink w:anchor="_Toc59650548" w:history="1">
        <w:r w:rsidR="00670299" w:rsidRPr="00C95A39">
          <w:rPr>
            <w:rStyle w:val="Hyperlink"/>
            <w:rFonts w:cs="Book Antiqua"/>
            <w:noProof/>
          </w:rPr>
          <w:t>5.1.</w:t>
        </w:r>
        <w:r w:rsidR="00670299" w:rsidRPr="00716272">
          <w:rPr>
            <w:smallCaps w:val="0"/>
            <w:noProof/>
            <w:sz w:val="22"/>
            <w:szCs w:val="22"/>
            <w:lang w:eastAsia="es-ES"/>
          </w:rPr>
          <w:tab/>
        </w:r>
        <w:r w:rsidR="00670299" w:rsidRPr="00C95A39">
          <w:rPr>
            <w:rStyle w:val="Hyperlink"/>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49" w:history="1">
        <w:r w:rsidR="00670299" w:rsidRPr="00C95A39">
          <w:rPr>
            <w:rStyle w:val="Hyperlink"/>
            <w:rFonts w:cs="Calibri"/>
            <w:noProof/>
          </w:rPr>
          <w:t>5.1.1.</w:t>
        </w:r>
        <w:r w:rsidR="00670299" w:rsidRPr="00716272">
          <w:rPr>
            <w:i w:val="0"/>
            <w:iCs w:val="0"/>
            <w:noProof/>
            <w:sz w:val="22"/>
            <w:szCs w:val="22"/>
            <w:lang w:eastAsia="es-ES"/>
          </w:rPr>
          <w:tab/>
        </w:r>
        <w:r w:rsidR="00670299" w:rsidRPr="00C95A39">
          <w:rPr>
            <w:rStyle w:val="Hyperlink"/>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0" w:history="1">
        <w:r w:rsidR="00670299" w:rsidRPr="00C95A39">
          <w:rPr>
            <w:rStyle w:val="Hyperlink"/>
            <w:rFonts w:cs="Calibri"/>
            <w:noProof/>
          </w:rPr>
          <w:t>5.1.2.</w:t>
        </w:r>
        <w:r w:rsidR="00670299" w:rsidRPr="00716272">
          <w:rPr>
            <w:i w:val="0"/>
            <w:iCs w:val="0"/>
            <w:noProof/>
            <w:sz w:val="22"/>
            <w:szCs w:val="22"/>
            <w:lang w:eastAsia="es-ES"/>
          </w:rPr>
          <w:tab/>
        </w:r>
        <w:r w:rsidR="00670299" w:rsidRPr="00C95A39">
          <w:rPr>
            <w:rStyle w:val="Hyperlink"/>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1" w:history="1">
        <w:r w:rsidR="00670299" w:rsidRPr="00C95A39">
          <w:rPr>
            <w:rStyle w:val="Hyperlink"/>
            <w:rFonts w:cs="Calibri"/>
            <w:noProof/>
          </w:rPr>
          <w:t>5.1.3.</w:t>
        </w:r>
        <w:r w:rsidR="00670299" w:rsidRPr="00716272">
          <w:rPr>
            <w:i w:val="0"/>
            <w:iCs w:val="0"/>
            <w:noProof/>
            <w:sz w:val="22"/>
            <w:szCs w:val="22"/>
            <w:lang w:eastAsia="es-ES"/>
          </w:rPr>
          <w:tab/>
        </w:r>
        <w:r w:rsidR="00670299" w:rsidRPr="00C95A39">
          <w:rPr>
            <w:rStyle w:val="Hyperlink"/>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2" w:history="1">
        <w:r w:rsidR="00670299" w:rsidRPr="00C95A39">
          <w:rPr>
            <w:rStyle w:val="Hyperlink"/>
            <w:rFonts w:cs="Calibri"/>
            <w:noProof/>
          </w:rPr>
          <w:t>5.1.4.</w:t>
        </w:r>
        <w:r w:rsidR="00670299" w:rsidRPr="00716272">
          <w:rPr>
            <w:i w:val="0"/>
            <w:iCs w:val="0"/>
            <w:noProof/>
            <w:sz w:val="22"/>
            <w:szCs w:val="22"/>
            <w:lang w:eastAsia="es-ES"/>
          </w:rPr>
          <w:tab/>
        </w:r>
        <w:r w:rsidR="00670299" w:rsidRPr="00C95A39">
          <w:rPr>
            <w:rStyle w:val="Hyperlink"/>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A04463">
      <w:pPr>
        <w:pStyle w:val="TOC2"/>
        <w:tabs>
          <w:tab w:val="left" w:pos="960"/>
          <w:tab w:val="right" w:leader="dot" w:pos="9628"/>
        </w:tabs>
        <w:rPr>
          <w:smallCaps w:val="0"/>
          <w:noProof/>
          <w:sz w:val="22"/>
          <w:szCs w:val="22"/>
          <w:lang w:eastAsia="es-ES"/>
        </w:rPr>
      </w:pPr>
      <w:hyperlink w:anchor="_Toc59650553" w:history="1">
        <w:r w:rsidR="00670299" w:rsidRPr="00C95A39">
          <w:rPr>
            <w:rStyle w:val="Hyperlink"/>
            <w:rFonts w:cs="Book Antiqua"/>
            <w:noProof/>
          </w:rPr>
          <w:t>5.2.</w:t>
        </w:r>
        <w:r w:rsidR="00670299" w:rsidRPr="00716272">
          <w:rPr>
            <w:smallCaps w:val="0"/>
            <w:noProof/>
            <w:sz w:val="22"/>
            <w:szCs w:val="22"/>
            <w:lang w:eastAsia="es-ES"/>
          </w:rPr>
          <w:tab/>
        </w:r>
        <w:r w:rsidR="00670299" w:rsidRPr="00C95A39">
          <w:rPr>
            <w:rStyle w:val="Hyperlink"/>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4" w:history="1">
        <w:r w:rsidR="00670299" w:rsidRPr="00C95A39">
          <w:rPr>
            <w:rStyle w:val="Hyperlink"/>
            <w:rFonts w:cs="Calibri"/>
            <w:noProof/>
          </w:rPr>
          <w:t>5.2.1.</w:t>
        </w:r>
        <w:r w:rsidR="00670299" w:rsidRPr="00716272">
          <w:rPr>
            <w:i w:val="0"/>
            <w:iCs w:val="0"/>
            <w:noProof/>
            <w:sz w:val="22"/>
            <w:szCs w:val="22"/>
            <w:lang w:eastAsia="es-ES"/>
          </w:rPr>
          <w:tab/>
        </w:r>
        <w:r w:rsidR="00670299" w:rsidRPr="00C95A39">
          <w:rPr>
            <w:rStyle w:val="Hyperlink"/>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A04463">
      <w:pPr>
        <w:pStyle w:val="TOC2"/>
        <w:tabs>
          <w:tab w:val="left" w:pos="960"/>
          <w:tab w:val="right" w:leader="dot" w:pos="9628"/>
        </w:tabs>
        <w:rPr>
          <w:smallCaps w:val="0"/>
          <w:noProof/>
          <w:sz w:val="22"/>
          <w:szCs w:val="22"/>
          <w:lang w:eastAsia="es-ES"/>
        </w:rPr>
      </w:pPr>
      <w:hyperlink w:anchor="_Toc59650555" w:history="1">
        <w:r w:rsidR="00670299" w:rsidRPr="00C95A39">
          <w:rPr>
            <w:rStyle w:val="Hyperlink"/>
            <w:rFonts w:cs="Book Antiqua"/>
            <w:noProof/>
          </w:rPr>
          <w:t>5.3.</w:t>
        </w:r>
        <w:r w:rsidR="00670299" w:rsidRPr="00716272">
          <w:rPr>
            <w:smallCaps w:val="0"/>
            <w:noProof/>
            <w:sz w:val="22"/>
            <w:szCs w:val="22"/>
            <w:lang w:eastAsia="es-ES"/>
          </w:rPr>
          <w:tab/>
        </w:r>
        <w:r w:rsidR="00670299" w:rsidRPr="00C95A39">
          <w:rPr>
            <w:rStyle w:val="Hyperlink"/>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6" w:history="1">
        <w:r w:rsidR="00670299" w:rsidRPr="00C95A39">
          <w:rPr>
            <w:rStyle w:val="Hyperlink"/>
            <w:rFonts w:cs="Calibri"/>
            <w:noProof/>
          </w:rPr>
          <w:t>5.3.1.</w:t>
        </w:r>
        <w:r w:rsidR="00670299" w:rsidRPr="00716272">
          <w:rPr>
            <w:i w:val="0"/>
            <w:iCs w:val="0"/>
            <w:noProof/>
            <w:sz w:val="22"/>
            <w:szCs w:val="22"/>
            <w:lang w:eastAsia="es-ES"/>
          </w:rPr>
          <w:tab/>
        </w:r>
        <w:r w:rsidR="00670299" w:rsidRPr="00C95A39">
          <w:rPr>
            <w:rStyle w:val="Hyperlink"/>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7" w:history="1">
        <w:r w:rsidR="00670299" w:rsidRPr="00C95A39">
          <w:rPr>
            <w:rStyle w:val="Hyperlink"/>
            <w:rFonts w:cs="Calibri"/>
            <w:noProof/>
          </w:rPr>
          <w:t>5.3.2.</w:t>
        </w:r>
        <w:r w:rsidR="00670299" w:rsidRPr="00716272">
          <w:rPr>
            <w:i w:val="0"/>
            <w:iCs w:val="0"/>
            <w:noProof/>
            <w:sz w:val="22"/>
            <w:szCs w:val="22"/>
            <w:lang w:eastAsia="es-ES"/>
          </w:rPr>
          <w:tab/>
        </w:r>
        <w:r w:rsidR="00670299" w:rsidRPr="00C95A39">
          <w:rPr>
            <w:rStyle w:val="Hyperlink"/>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58" w:history="1">
        <w:r w:rsidR="00670299" w:rsidRPr="00C95A39">
          <w:rPr>
            <w:rStyle w:val="Hyperlink"/>
            <w:rFonts w:cs="Calibri"/>
            <w:noProof/>
          </w:rPr>
          <w:t>5.3.3.</w:t>
        </w:r>
        <w:r w:rsidR="00670299" w:rsidRPr="00716272">
          <w:rPr>
            <w:i w:val="0"/>
            <w:iCs w:val="0"/>
            <w:noProof/>
            <w:sz w:val="22"/>
            <w:szCs w:val="22"/>
            <w:lang w:eastAsia="es-ES"/>
          </w:rPr>
          <w:tab/>
        </w:r>
        <w:r w:rsidR="00670299" w:rsidRPr="00C95A39">
          <w:rPr>
            <w:rStyle w:val="Hyperlink"/>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A04463">
      <w:pPr>
        <w:pStyle w:val="TOC2"/>
        <w:tabs>
          <w:tab w:val="left" w:pos="960"/>
          <w:tab w:val="right" w:leader="dot" w:pos="9628"/>
        </w:tabs>
        <w:rPr>
          <w:smallCaps w:val="0"/>
          <w:noProof/>
          <w:sz w:val="22"/>
          <w:szCs w:val="22"/>
          <w:lang w:eastAsia="es-ES"/>
        </w:rPr>
      </w:pPr>
      <w:hyperlink w:anchor="_Toc59650559" w:history="1">
        <w:r w:rsidR="00670299" w:rsidRPr="00C95A39">
          <w:rPr>
            <w:rStyle w:val="Hyperlink"/>
            <w:rFonts w:cs="Book Antiqua"/>
            <w:noProof/>
          </w:rPr>
          <w:t>5.4.</w:t>
        </w:r>
        <w:r w:rsidR="00670299" w:rsidRPr="00716272">
          <w:rPr>
            <w:smallCaps w:val="0"/>
            <w:noProof/>
            <w:sz w:val="22"/>
            <w:szCs w:val="22"/>
            <w:lang w:eastAsia="es-ES"/>
          </w:rPr>
          <w:tab/>
        </w:r>
        <w:r w:rsidR="00670299" w:rsidRPr="00C95A39">
          <w:rPr>
            <w:rStyle w:val="Hyperlink"/>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A04463">
      <w:pPr>
        <w:pStyle w:val="TOC2"/>
        <w:tabs>
          <w:tab w:val="left" w:pos="960"/>
          <w:tab w:val="right" w:leader="dot" w:pos="9628"/>
        </w:tabs>
        <w:rPr>
          <w:smallCaps w:val="0"/>
          <w:noProof/>
          <w:sz w:val="22"/>
          <w:szCs w:val="22"/>
          <w:lang w:eastAsia="es-ES"/>
        </w:rPr>
      </w:pPr>
      <w:hyperlink w:anchor="_Toc59650560" w:history="1">
        <w:r w:rsidR="00670299" w:rsidRPr="00C95A39">
          <w:rPr>
            <w:rStyle w:val="Hyperlink"/>
            <w:rFonts w:cs="Book Antiqua"/>
            <w:noProof/>
          </w:rPr>
          <w:t>5.5.</w:t>
        </w:r>
        <w:r w:rsidR="00670299" w:rsidRPr="00716272">
          <w:rPr>
            <w:smallCaps w:val="0"/>
            <w:noProof/>
            <w:sz w:val="22"/>
            <w:szCs w:val="22"/>
            <w:lang w:eastAsia="es-ES"/>
          </w:rPr>
          <w:tab/>
        </w:r>
        <w:r w:rsidR="00670299" w:rsidRPr="00C95A39">
          <w:rPr>
            <w:rStyle w:val="Hyperlink"/>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61" w:history="1">
        <w:r w:rsidR="00670299" w:rsidRPr="00C95A39">
          <w:rPr>
            <w:rStyle w:val="Hyperlink"/>
            <w:rFonts w:cs="Calibri"/>
            <w:noProof/>
          </w:rPr>
          <w:t>5.5.1.</w:t>
        </w:r>
        <w:r w:rsidR="00670299" w:rsidRPr="00716272">
          <w:rPr>
            <w:i w:val="0"/>
            <w:iCs w:val="0"/>
            <w:noProof/>
            <w:sz w:val="22"/>
            <w:szCs w:val="22"/>
            <w:lang w:eastAsia="es-ES"/>
          </w:rPr>
          <w:tab/>
        </w:r>
        <w:r w:rsidR="00670299" w:rsidRPr="00C95A39">
          <w:rPr>
            <w:rStyle w:val="Hyperlink"/>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A04463">
      <w:pPr>
        <w:pStyle w:val="TOC3"/>
        <w:tabs>
          <w:tab w:val="left" w:pos="1200"/>
          <w:tab w:val="right" w:leader="dot" w:pos="9628"/>
        </w:tabs>
        <w:rPr>
          <w:i w:val="0"/>
          <w:iCs w:val="0"/>
          <w:noProof/>
          <w:sz w:val="22"/>
          <w:szCs w:val="22"/>
          <w:lang w:eastAsia="es-ES"/>
        </w:rPr>
      </w:pPr>
      <w:hyperlink w:anchor="_Toc59650562" w:history="1">
        <w:r w:rsidR="00670299" w:rsidRPr="00C95A39">
          <w:rPr>
            <w:rStyle w:val="Hyperlink"/>
            <w:rFonts w:cs="Calibri"/>
            <w:noProof/>
          </w:rPr>
          <w:t>5.5.2.</w:t>
        </w:r>
        <w:r w:rsidR="00670299" w:rsidRPr="00716272">
          <w:rPr>
            <w:i w:val="0"/>
            <w:iCs w:val="0"/>
            <w:noProof/>
            <w:sz w:val="22"/>
            <w:szCs w:val="22"/>
            <w:lang w:eastAsia="es-ES"/>
          </w:rPr>
          <w:tab/>
        </w:r>
        <w:r w:rsidR="00670299" w:rsidRPr="00C95A39">
          <w:rPr>
            <w:rStyle w:val="Hyperlink"/>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A04463">
      <w:pPr>
        <w:pStyle w:val="TOC2"/>
        <w:tabs>
          <w:tab w:val="left" w:pos="960"/>
          <w:tab w:val="right" w:leader="dot" w:pos="9628"/>
        </w:tabs>
        <w:rPr>
          <w:smallCaps w:val="0"/>
          <w:noProof/>
          <w:sz w:val="22"/>
          <w:szCs w:val="22"/>
          <w:lang w:eastAsia="es-ES"/>
        </w:rPr>
      </w:pPr>
      <w:hyperlink w:anchor="_Toc59650563" w:history="1">
        <w:r w:rsidR="00670299" w:rsidRPr="00C95A39">
          <w:rPr>
            <w:rStyle w:val="Hyperlink"/>
            <w:rFonts w:cs="Book Antiqua"/>
            <w:noProof/>
          </w:rPr>
          <w:t>5.6.</w:t>
        </w:r>
        <w:r w:rsidR="00670299" w:rsidRPr="00716272">
          <w:rPr>
            <w:smallCaps w:val="0"/>
            <w:noProof/>
            <w:sz w:val="22"/>
            <w:szCs w:val="22"/>
            <w:lang w:eastAsia="es-ES"/>
          </w:rPr>
          <w:tab/>
        </w:r>
        <w:r w:rsidR="00670299" w:rsidRPr="00C95A39">
          <w:rPr>
            <w:rStyle w:val="Hyperlink"/>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64" w:history="1">
        <w:r w:rsidR="00670299" w:rsidRPr="00C95A39">
          <w:rPr>
            <w:rStyle w:val="Hyperlink"/>
            <w:rFonts w:cs="Book Antiqua"/>
            <w:noProof/>
          </w:rPr>
          <w:t>6.</w:t>
        </w:r>
        <w:r w:rsidR="00670299" w:rsidRPr="00716272">
          <w:rPr>
            <w:b w:val="0"/>
            <w:bCs w:val="0"/>
            <w:caps w:val="0"/>
            <w:noProof/>
            <w:sz w:val="22"/>
            <w:szCs w:val="22"/>
            <w:lang w:eastAsia="es-ES"/>
          </w:rPr>
          <w:tab/>
        </w:r>
        <w:r w:rsidR="00670299" w:rsidRPr="00C95A39">
          <w:rPr>
            <w:rStyle w:val="Hyperlink"/>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A04463">
      <w:pPr>
        <w:pStyle w:val="TOC1"/>
        <w:tabs>
          <w:tab w:val="left" w:pos="480"/>
          <w:tab w:val="right" w:leader="dot" w:pos="9628"/>
        </w:tabs>
        <w:rPr>
          <w:b w:val="0"/>
          <w:bCs w:val="0"/>
          <w:caps w:val="0"/>
          <w:noProof/>
          <w:sz w:val="22"/>
          <w:szCs w:val="22"/>
          <w:lang w:eastAsia="es-ES"/>
        </w:rPr>
      </w:pPr>
      <w:hyperlink w:anchor="_Toc59650565" w:history="1">
        <w:r w:rsidR="00670299" w:rsidRPr="00C95A39">
          <w:rPr>
            <w:rStyle w:val="Hyperlink"/>
            <w:rFonts w:cs="Book Antiqua"/>
            <w:noProof/>
          </w:rPr>
          <w:t>7.</w:t>
        </w:r>
        <w:r w:rsidR="00670299" w:rsidRPr="00716272">
          <w:rPr>
            <w:b w:val="0"/>
            <w:bCs w:val="0"/>
            <w:caps w:val="0"/>
            <w:noProof/>
            <w:sz w:val="22"/>
            <w:szCs w:val="22"/>
            <w:lang w:eastAsia="es-ES"/>
          </w:rPr>
          <w:tab/>
        </w:r>
        <w:r w:rsidR="00670299" w:rsidRPr="00C95A39">
          <w:rPr>
            <w:rStyle w:val="Hyperlink"/>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BodyText"/>
        <w:pageBreakBefore/>
        <w:rPr>
          <w:rFonts w:ascii="Calibri" w:hAnsi="Calibri"/>
        </w:rPr>
      </w:pPr>
    </w:p>
    <w:p w14:paraId="6AB00F3D" w14:textId="77777777" w:rsidR="00547DD9" w:rsidRPr="00453783" w:rsidRDefault="00547DD9" w:rsidP="00663A4B">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ListParagraph"/>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ListParagraph"/>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Heading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ListParagraph"/>
        <w:ind w:left="2705"/>
        <w:rPr>
          <w:rFonts w:asciiTheme="minorHAnsi" w:hAnsiTheme="minorHAnsi" w:cstheme="minorHAnsi"/>
        </w:rPr>
      </w:pPr>
    </w:p>
    <w:p w14:paraId="5CABA4FC"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ListParagraph"/>
        <w:rPr>
          <w:rFonts w:asciiTheme="minorHAnsi" w:hAnsiTheme="minorHAnsi" w:cstheme="minorHAnsi"/>
        </w:rPr>
      </w:pPr>
    </w:p>
    <w:p w14:paraId="1D5BC7F9"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ListParagraph"/>
        <w:rPr>
          <w:rFonts w:asciiTheme="minorHAnsi" w:hAnsiTheme="minorHAnsi" w:cstheme="minorHAnsi"/>
        </w:rPr>
      </w:pPr>
    </w:p>
    <w:p w14:paraId="36CA8A76"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ListParagraph"/>
        <w:rPr>
          <w:rFonts w:asciiTheme="minorHAnsi" w:hAnsiTheme="minorHAnsi" w:cstheme="minorHAnsi"/>
        </w:rPr>
      </w:pPr>
    </w:p>
    <w:p w14:paraId="70E2F832" w14:textId="77777777" w:rsidR="009B6BED" w:rsidRDefault="00CE0F3E" w:rsidP="003C21F3">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ListParagraph"/>
        <w:rPr>
          <w:rFonts w:asciiTheme="minorHAnsi" w:hAnsiTheme="minorHAnsi" w:cstheme="minorHAnsi"/>
        </w:rPr>
      </w:pPr>
    </w:p>
    <w:p w14:paraId="52CD0C68" w14:textId="77777777" w:rsidR="007F299A" w:rsidRPr="007F299A" w:rsidRDefault="007F299A" w:rsidP="007F299A">
      <w:pPr>
        <w:pStyle w:val="ListParagraph"/>
        <w:numPr>
          <w:ilvl w:val="0"/>
          <w:numId w:val="25"/>
        </w:numPr>
        <w:rPr>
          <w:rFonts w:asciiTheme="minorHAnsi" w:hAnsiTheme="minorHAnsi" w:cstheme="minorHAnsi"/>
          <w:vanish/>
        </w:rPr>
      </w:pPr>
    </w:p>
    <w:p w14:paraId="0748D35E" w14:textId="77777777" w:rsidR="007F299A" w:rsidRPr="007F299A" w:rsidRDefault="007F299A" w:rsidP="007F299A">
      <w:pPr>
        <w:pStyle w:val="ListParagraph"/>
        <w:numPr>
          <w:ilvl w:val="3"/>
          <w:numId w:val="25"/>
        </w:numPr>
        <w:rPr>
          <w:rFonts w:asciiTheme="minorHAnsi" w:hAnsiTheme="minorHAnsi" w:cstheme="minorHAnsi"/>
          <w:vanish/>
        </w:rPr>
      </w:pPr>
    </w:p>
    <w:p w14:paraId="5590C878" w14:textId="77777777" w:rsidR="007F299A" w:rsidRPr="007F299A" w:rsidRDefault="007F299A" w:rsidP="007F299A">
      <w:pPr>
        <w:pStyle w:val="ListParagraph"/>
        <w:numPr>
          <w:ilvl w:val="3"/>
          <w:numId w:val="25"/>
        </w:numPr>
        <w:rPr>
          <w:rFonts w:asciiTheme="minorHAnsi" w:hAnsiTheme="minorHAnsi" w:cstheme="minorHAnsi"/>
          <w:vanish/>
        </w:rPr>
      </w:pPr>
    </w:p>
    <w:p w14:paraId="563ABADA" w14:textId="77777777" w:rsidR="007F299A" w:rsidRPr="007F299A" w:rsidRDefault="007F299A" w:rsidP="007F299A">
      <w:pPr>
        <w:pStyle w:val="ListParagraph"/>
        <w:numPr>
          <w:ilvl w:val="3"/>
          <w:numId w:val="25"/>
        </w:numPr>
        <w:rPr>
          <w:rFonts w:asciiTheme="minorHAnsi" w:hAnsiTheme="minorHAnsi" w:cstheme="minorHAnsi"/>
          <w:vanish/>
        </w:rPr>
      </w:pPr>
    </w:p>
    <w:p w14:paraId="15611C4D" w14:textId="77777777" w:rsidR="007F299A" w:rsidRPr="007F299A" w:rsidRDefault="007F299A" w:rsidP="007F299A">
      <w:pPr>
        <w:pStyle w:val="ListParagraph"/>
        <w:numPr>
          <w:ilvl w:val="3"/>
          <w:numId w:val="25"/>
        </w:numPr>
        <w:rPr>
          <w:rFonts w:asciiTheme="minorHAnsi" w:hAnsiTheme="minorHAnsi" w:cstheme="minorHAnsi"/>
          <w:vanish/>
        </w:rPr>
      </w:pPr>
    </w:p>
    <w:p w14:paraId="6D2F9810" w14:textId="77777777" w:rsidR="007F299A" w:rsidRPr="007F299A" w:rsidRDefault="007F299A" w:rsidP="007F299A">
      <w:pPr>
        <w:pStyle w:val="ListParagraph"/>
        <w:numPr>
          <w:ilvl w:val="3"/>
          <w:numId w:val="25"/>
        </w:numPr>
        <w:rPr>
          <w:rFonts w:asciiTheme="minorHAnsi" w:hAnsiTheme="minorHAnsi" w:cstheme="minorHAnsi"/>
          <w:vanish/>
        </w:rPr>
      </w:pPr>
    </w:p>
    <w:p w14:paraId="5C87575B" w14:textId="498778BC" w:rsidR="00732283"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ListParagraph"/>
        <w:numPr>
          <w:ilvl w:val="2"/>
          <w:numId w:val="25"/>
        </w:numPr>
        <w:rPr>
          <w:rFonts w:asciiTheme="minorHAnsi" w:hAnsiTheme="minorHAnsi" w:cstheme="minorBidi"/>
          <w:vanish/>
        </w:rPr>
      </w:pPr>
    </w:p>
    <w:p w14:paraId="4A974463" w14:textId="71942E54" w:rsidR="000E50B8" w:rsidRPr="000E50B8" w:rsidRDefault="00994E1A" w:rsidP="00DE6621">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ListParagraph"/>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ListParagraph"/>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ListParagraph"/>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ListParagraph"/>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Heading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ListParagraph"/>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ListParagraph"/>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lastRenderedPageBreak/>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ListParagraph"/>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lastRenderedPageBreak/>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BodyText"/>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lastRenderedPageBreak/>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ListParagraph"/>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ListParagraph"/>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lastRenderedPageBreak/>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ListParagraph"/>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0"/>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ListParagraph"/>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0"/>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lastRenderedPageBreak/>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lastRenderedPageBreak/>
              <w:t>RIESGOS:</w:t>
            </w:r>
          </w:p>
          <w:p w14:paraId="4E687D5E" w14:textId="2CFB97CD" w:rsidR="005C2656" w:rsidRPr="00FF3754" w:rsidRDefault="005C2656" w:rsidP="00FF3754">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lastRenderedPageBreak/>
              <w:t>RIESGOS:</w:t>
            </w:r>
          </w:p>
          <w:p w14:paraId="7077E683" w14:textId="21EDDA56"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ListParagraph"/>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0"/>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lastRenderedPageBreak/>
              <w:t>CRITERIOS DE ACEPTACIÓN:</w:t>
            </w:r>
          </w:p>
          <w:p w14:paraId="5717F85A"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ListParagraph"/>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ListParagraph"/>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lastRenderedPageBreak/>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ListParagraph"/>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1CF3F177" w14:textId="77777777" w:rsidR="0022478E" w:rsidRDefault="0022478E" w:rsidP="00D33B7F">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ListParagraph"/>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Heading2"/>
        <w:numPr>
          <w:ilvl w:val="1"/>
          <w:numId w:val="19"/>
        </w:numPr>
        <w:ind w:left="1418"/>
        <w:rPr>
          <w:rFonts w:ascii="Calibri" w:hAnsi="Calibri" w:cs="Book Antiqua"/>
          <w:i w:val="0"/>
          <w:sz w:val="24"/>
        </w:rPr>
      </w:pPr>
      <w:r w:rsidRPr="00C95560">
        <w:rPr>
          <w:rFonts w:ascii="Calibri" w:hAnsi="Calibri" w:cs="Book Antiqua"/>
          <w:i w:val="0"/>
          <w:sz w:val="24"/>
        </w:rPr>
        <w:lastRenderedPageBreak/>
        <w:t>Vista Funcional</w:t>
      </w:r>
      <w:bookmarkEnd w:id="46"/>
      <w:bookmarkEnd w:id="47"/>
      <w:bookmarkEnd w:id="48"/>
      <w:bookmarkEnd w:id="49"/>
      <w:bookmarkEnd w:id="50"/>
    </w:p>
    <w:p w14:paraId="620388E4" w14:textId="77777777" w:rsidR="00C67250" w:rsidRDefault="00C67250" w:rsidP="00D33B7F">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lastRenderedPageBreak/>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lastRenderedPageBreak/>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lastRenderedPageBreak/>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843A7" w14:textId="77777777" w:rsidR="00CD3F99" w:rsidRDefault="00CD3F99">
      <w:r>
        <w:separator/>
      </w:r>
    </w:p>
  </w:endnote>
  <w:endnote w:type="continuationSeparator" w:id="0">
    <w:p w14:paraId="5918B18A" w14:textId="77777777" w:rsidR="00CD3F99" w:rsidRDefault="00CD3F99">
      <w:r>
        <w:continuationSeparator/>
      </w:r>
    </w:p>
  </w:endnote>
  <w:endnote w:type="continuationNotice" w:id="1">
    <w:p w14:paraId="31CCFFD9" w14:textId="77777777" w:rsidR="00CD3F99" w:rsidRDefault="00CD3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PageNumber"/>
        <w:rFonts w:ascii="Calibri" w:hAnsi="Calibri"/>
        <w:snapToGrid w:val="0"/>
        <w:sz w:val="20"/>
        <w:szCs w:val="20"/>
        <w:lang w:val="es-ES_tradnl"/>
      </w:rPr>
      <w:t>Ph.D</w:t>
    </w:r>
    <w:proofErr w:type="spellEnd"/>
    <w:r>
      <w:rPr>
        <w:rStyle w:val="PageNumber"/>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00D49" w14:textId="77777777" w:rsidR="00CD3F99" w:rsidRDefault="00CD3F99">
      <w:r>
        <w:separator/>
      </w:r>
    </w:p>
  </w:footnote>
  <w:footnote w:type="continuationSeparator" w:id="0">
    <w:p w14:paraId="05A9B37B" w14:textId="77777777" w:rsidR="00CD3F99" w:rsidRDefault="00CD3F99">
      <w:r>
        <w:continuationSeparator/>
      </w:r>
    </w:p>
  </w:footnote>
  <w:footnote w:type="continuationNotice" w:id="1">
    <w:p w14:paraId="5DD58FED" w14:textId="77777777" w:rsidR="00CD3F99" w:rsidRDefault="00CD3F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5128"/>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TotalTime>
  <Pages>65</Pages>
  <Words>8163</Words>
  <Characters>46535</Characters>
  <Application>Microsoft Office Word</Application>
  <DocSecurity>0</DocSecurity>
  <Lines>387</Lines>
  <Paragraphs>109</Paragraphs>
  <ScaleCrop>false</ScaleCrop>
  <Company/>
  <LinksUpToDate>false</LinksUpToDate>
  <CharactersWithSpaces>54589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125</cp:revision>
  <cp:lastPrinted>1900-01-01T05:00:00Z</cp:lastPrinted>
  <dcterms:created xsi:type="dcterms:W3CDTF">2021-01-11T22:31:00Z</dcterms:created>
  <dcterms:modified xsi:type="dcterms:W3CDTF">2021-02-23T23:19:00Z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